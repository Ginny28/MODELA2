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B95E1C" w14:textId="6BEE211B" w:rsidR="00577C7E" w:rsidRPr="00577C7E" w:rsidRDefault="00577C7E" w:rsidP="00FB54AE">
      <w:pPr>
        <w:pStyle w:val="Ttulo"/>
        <w:jc w:val="both"/>
        <w:rPr>
          <w:rFonts w:ascii="Corbel" w:hAnsi="Corbel"/>
          <w:noProof/>
          <w:color w:val="099BDD"/>
          <w:lang w:val="es-ES"/>
        </w:rPr>
      </w:pPr>
      <w:r>
        <w:rPr>
          <w:rFonts w:ascii="Corbel" w:hAnsi="Corbel"/>
          <w:noProof/>
          <w:color w:val="099BDD"/>
          <w:lang w:val="es-ES"/>
        </w:rPr>
        <w:t xml:space="preserve">proyecto2 – Fase2- </w:t>
      </w:r>
    </w:p>
    <w:p w14:paraId="29044BCE" w14:textId="77777777" w:rsidR="00AC12B1" w:rsidRPr="00C565CB" w:rsidRDefault="00AC12B1" w:rsidP="00FB54AE">
      <w:pPr>
        <w:pStyle w:val="Ttulo1"/>
        <w:jc w:val="both"/>
        <w:rPr>
          <w:noProof/>
          <w:lang w:val="es-ES"/>
        </w:rPr>
      </w:pPr>
      <w:r>
        <w:rPr>
          <w:rFonts w:ascii="Corbel" w:hAnsi="Corbel"/>
          <w:noProof/>
          <w:color w:val="FFFFFF"/>
          <w:lang w:val="es-ES"/>
        </w:rPr>
        <w:t>modelación y simulación 2</w:t>
      </w:r>
    </w:p>
    <w:p w14:paraId="24DCF368" w14:textId="77777777" w:rsidR="00AC12B1" w:rsidRPr="009B05D0" w:rsidRDefault="00AC12B1" w:rsidP="00FB54AE">
      <w:pPr>
        <w:jc w:val="both"/>
        <w:rPr>
          <w:rFonts w:ascii="Corbel" w:hAnsi="Corbel"/>
          <w:noProof/>
          <w:sz w:val="28"/>
          <w:lang w:val="es-ES"/>
        </w:rPr>
      </w:pPr>
      <w:r w:rsidRPr="009B05D0">
        <w:rPr>
          <w:rFonts w:ascii="Corbel" w:hAnsi="Corbel"/>
          <w:noProof/>
          <w:sz w:val="28"/>
          <w:lang w:val="es-ES"/>
        </w:rPr>
        <w:t>UNIVERSIDAD DE SAN CARLOS DE GUATEMALA</w:t>
      </w:r>
    </w:p>
    <w:p w14:paraId="4B72A0E4" w14:textId="77777777" w:rsidR="00AC12B1" w:rsidRDefault="00AC12B1" w:rsidP="00FB54AE">
      <w:pPr>
        <w:jc w:val="both"/>
        <w:rPr>
          <w:noProof/>
          <w:lang w:val="es-ES"/>
        </w:rPr>
      </w:pPr>
      <w:r>
        <w:rPr>
          <w:noProof/>
          <w:lang w:eastAsia="es-GT"/>
        </w:rPr>
        <w:drawing>
          <wp:inline distT="0" distB="0" distL="0" distR="0" wp14:anchorId="72D0535D" wp14:editId="3D1B0993">
            <wp:extent cx="4907280" cy="4907280"/>
            <wp:effectExtent l="0" t="0" r="7620" b="7620"/>
            <wp:docPr id="1" name="Imagen 1" descr="D:\Desktop\us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sktop\usa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328F1" w14:textId="315E4739" w:rsidR="00AC12B1" w:rsidRPr="009B05D0" w:rsidRDefault="00AC12B1" w:rsidP="00FB54AE">
      <w:pPr>
        <w:jc w:val="both"/>
        <w:rPr>
          <w:b/>
          <w:noProof/>
          <w:sz w:val="24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C12B1" w14:paraId="69A1667F" w14:textId="77777777" w:rsidTr="00577C7E">
        <w:tc>
          <w:tcPr>
            <w:tcW w:w="4675" w:type="dxa"/>
          </w:tcPr>
          <w:p w14:paraId="33965E6C" w14:textId="77777777" w:rsidR="00AC12B1" w:rsidRDefault="00AC12B1" w:rsidP="00FB54AE">
            <w:pPr>
              <w:jc w:val="both"/>
              <w:rPr>
                <w:noProof/>
                <w:lang w:val="es-ES"/>
              </w:rPr>
            </w:pPr>
            <w:r>
              <w:rPr>
                <w:noProof/>
                <w:lang w:val="es-ES"/>
              </w:rPr>
              <w:t>NOMBRE</w:t>
            </w:r>
          </w:p>
        </w:tc>
        <w:tc>
          <w:tcPr>
            <w:tcW w:w="4675" w:type="dxa"/>
          </w:tcPr>
          <w:p w14:paraId="2AB129E8" w14:textId="77777777" w:rsidR="00AC12B1" w:rsidRDefault="00AC12B1" w:rsidP="00FB54AE">
            <w:pPr>
              <w:jc w:val="both"/>
              <w:rPr>
                <w:noProof/>
                <w:lang w:val="es-ES"/>
              </w:rPr>
            </w:pPr>
            <w:r>
              <w:rPr>
                <w:noProof/>
                <w:lang w:val="es-ES"/>
              </w:rPr>
              <w:t>CARNET</w:t>
            </w:r>
          </w:p>
        </w:tc>
      </w:tr>
      <w:tr w:rsidR="00AC12B1" w14:paraId="2F7255D3" w14:textId="77777777" w:rsidTr="00577C7E">
        <w:tc>
          <w:tcPr>
            <w:tcW w:w="4675" w:type="dxa"/>
          </w:tcPr>
          <w:p w14:paraId="6FE5FF55" w14:textId="67CAB535" w:rsidR="00AC12B1" w:rsidRDefault="00577C7E" w:rsidP="00FB54AE">
            <w:pPr>
              <w:jc w:val="both"/>
              <w:rPr>
                <w:noProof/>
                <w:lang w:val="es-ES"/>
              </w:rPr>
            </w:pPr>
            <w:r>
              <w:rPr>
                <w:noProof/>
                <w:lang w:val="es-ES"/>
              </w:rPr>
              <w:t>Virginia Chavarría Guzmán</w:t>
            </w:r>
          </w:p>
        </w:tc>
        <w:tc>
          <w:tcPr>
            <w:tcW w:w="4675" w:type="dxa"/>
          </w:tcPr>
          <w:p w14:paraId="658160FA" w14:textId="60DA4A39" w:rsidR="00AC12B1" w:rsidRDefault="00577C7E" w:rsidP="00FB54AE">
            <w:pPr>
              <w:jc w:val="both"/>
              <w:rPr>
                <w:noProof/>
                <w:lang w:val="es-ES"/>
              </w:rPr>
            </w:pPr>
            <w:r>
              <w:rPr>
                <w:noProof/>
                <w:lang w:val="es-ES"/>
              </w:rPr>
              <w:t>200920081</w:t>
            </w:r>
          </w:p>
        </w:tc>
      </w:tr>
    </w:tbl>
    <w:p w14:paraId="505354EC" w14:textId="77777777" w:rsidR="00AC12B1" w:rsidRDefault="00AC12B1" w:rsidP="00FB54AE">
      <w:pPr>
        <w:jc w:val="both"/>
        <w:rPr>
          <w:noProof/>
          <w:lang w:val="es-ES"/>
        </w:rPr>
      </w:pPr>
    </w:p>
    <w:p w14:paraId="27EDB056" w14:textId="77777777" w:rsidR="00AC12B1" w:rsidRDefault="00AC12B1" w:rsidP="00FB54AE">
      <w:pPr>
        <w:jc w:val="both"/>
        <w:rPr>
          <w:noProof/>
          <w:lang w:val="es-ES"/>
        </w:rPr>
      </w:pPr>
    </w:p>
    <w:p w14:paraId="64929B79" w14:textId="77777777" w:rsidR="00AC12B1" w:rsidRDefault="00AC12B1" w:rsidP="00FB54AE">
      <w:pPr>
        <w:jc w:val="both"/>
        <w:rPr>
          <w:noProof/>
          <w:lang w:val="es-ES"/>
        </w:rPr>
      </w:pPr>
    </w:p>
    <w:p w14:paraId="67634EB1" w14:textId="5A15987B" w:rsidR="00AC12B1" w:rsidRPr="00AC12B1" w:rsidRDefault="002D6C47" w:rsidP="00FB54AE">
      <w:pPr>
        <w:pStyle w:val="Ttulo2"/>
        <w:jc w:val="both"/>
        <w:rPr>
          <w:noProof/>
        </w:rPr>
      </w:pPr>
      <w:r>
        <w:rPr>
          <w:noProof/>
        </w:rPr>
        <w:lastRenderedPageBreak/>
        <w:t>MODELO NORMAL</w:t>
      </w:r>
      <w:r w:rsidR="00AC12B1" w:rsidRPr="00AC12B1">
        <w:rPr>
          <w:noProof/>
        </w:rPr>
        <w:t>:</w:t>
      </w:r>
    </w:p>
    <w:p w14:paraId="763533A1" w14:textId="77777777" w:rsidR="00AE6B81" w:rsidRDefault="00AE6B81" w:rsidP="00FB54AE">
      <w:pPr>
        <w:pStyle w:val="Prrafodelista"/>
        <w:jc w:val="both"/>
        <w:rPr>
          <w:noProof/>
          <w:lang w:eastAsia="es-GT"/>
        </w:rPr>
      </w:pPr>
    </w:p>
    <w:p w14:paraId="217386F4" w14:textId="77777777" w:rsidR="00AE6B81" w:rsidRDefault="00AE6B81" w:rsidP="00FB54AE">
      <w:pPr>
        <w:pStyle w:val="Prrafodelista"/>
        <w:jc w:val="both"/>
        <w:rPr>
          <w:noProof/>
          <w:lang w:eastAsia="es-GT"/>
        </w:rPr>
      </w:pPr>
    </w:p>
    <w:p w14:paraId="6CE844E3" w14:textId="52EB2191" w:rsidR="00246FFC" w:rsidRDefault="00AE6B81" w:rsidP="00FB54AE">
      <w:pPr>
        <w:pStyle w:val="Prrafodelista"/>
        <w:jc w:val="both"/>
        <w:rPr>
          <w:noProof/>
          <w:lang w:eastAsia="es-GT"/>
        </w:rPr>
      </w:pPr>
      <w:r>
        <w:rPr>
          <w:noProof/>
          <w:lang w:eastAsia="es-GT"/>
        </w:rPr>
        <w:drawing>
          <wp:anchor distT="0" distB="0" distL="114300" distR="114300" simplePos="0" relativeHeight="251658240" behindDoc="0" locked="0" layoutInCell="1" allowOverlap="1" wp14:anchorId="6998BF49" wp14:editId="51187E2E">
            <wp:simplePos x="0" y="0"/>
            <wp:positionH relativeFrom="margin">
              <wp:align>left</wp:align>
            </wp:positionH>
            <wp:positionV relativeFrom="paragraph">
              <wp:posOffset>12842</wp:posOffset>
            </wp:positionV>
            <wp:extent cx="3694430" cy="2723515"/>
            <wp:effectExtent l="0" t="0" r="1270" b="63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41" t="11730" r="21193" b="6727"/>
                    <a:stretch/>
                  </pic:blipFill>
                  <pic:spPr bwMode="auto">
                    <a:xfrm>
                      <a:off x="0" y="0"/>
                      <a:ext cx="3694430" cy="2723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6EAD6A" w14:textId="32A87AA0" w:rsidR="00AC12B1" w:rsidRDefault="00AC12B1" w:rsidP="00FB54AE">
      <w:pPr>
        <w:pStyle w:val="Prrafodelista"/>
        <w:jc w:val="both"/>
        <w:rPr>
          <w:noProof/>
        </w:rPr>
      </w:pPr>
    </w:p>
    <w:p w14:paraId="04752897" w14:textId="1DA2E1E1" w:rsidR="00AE6B81" w:rsidRDefault="00AE6B81" w:rsidP="00FB54AE">
      <w:pPr>
        <w:pStyle w:val="Prrafodelista"/>
        <w:jc w:val="both"/>
        <w:rPr>
          <w:noProof/>
        </w:rPr>
      </w:pPr>
    </w:p>
    <w:p w14:paraId="0CC030FC" w14:textId="4423E885" w:rsidR="00AE6B81" w:rsidRDefault="00AE6B81" w:rsidP="00FB54AE">
      <w:pPr>
        <w:pStyle w:val="Prrafodelista"/>
        <w:jc w:val="both"/>
        <w:rPr>
          <w:noProof/>
        </w:rPr>
      </w:pPr>
    </w:p>
    <w:p w14:paraId="309C2044" w14:textId="708EA465" w:rsidR="00AE6B81" w:rsidRDefault="00AE6B81" w:rsidP="00FB54AE">
      <w:pPr>
        <w:pStyle w:val="Prrafodelista"/>
        <w:jc w:val="both"/>
        <w:rPr>
          <w:noProof/>
        </w:rPr>
      </w:pPr>
    </w:p>
    <w:p w14:paraId="2B45B2C6" w14:textId="2BE827FA" w:rsidR="00AE6B81" w:rsidRDefault="00AE6B81" w:rsidP="00FB54AE">
      <w:pPr>
        <w:pStyle w:val="Prrafodelista"/>
        <w:jc w:val="both"/>
        <w:rPr>
          <w:noProof/>
        </w:rPr>
      </w:pPr>
    </w:p>
    <w:p w14:paraId="045277B1" w14:textId="6AC67AEB" w:rsidR="00AE6B81" w:rsidRDefault="00AE6B81" w:rsidP="00FB54AE">
      <w:pPr>
        <w:pStyle w:val="Prrafodelista"/>
        <w:jc w:val="both"/>
        <w:rPr>
          <w:noProof/>
        </w:rPr>
      </w:pPr>
    </w:p>
    <w:p w14:paraId="5B667D5C" w14:textId="6D712D97" w:rsidR="00AE6B81" w:rsidRDefault="00AE6B81" w:rsidP="00FB54AE">
      <w:pPr>
        <w:pStyle w:val="Prrafodelista"/>
        <w:jc w:val="both"/>
        <w:rPr>
          <w:noProof/>
        </w:rPr>
      </w:pPr>
    </w:p>
    <w:p w14:paraId="19BFAC1E" w14:textId="65517F13" w:rsidR="00AE6B81" w:rsidRDefault="00AE6B81" w:rsidP="00FB54AE">
      <w:pPr>
        <w:pStyle w:val="Prrafodelista"/>
        <w:jc w:val="both"/>
        <w:rPr>
          <w:noProof/>
        </w:rPr>
      </w:pPr>
    </w:p>
    <w:p w14:paraId="0BDBA391" w14:textId="041EAC59" w:rsidR="00AE6B81" w:rsidRDefault="00AE6B81" w:rsidP="00FB54AE">
      <w:pPr>
        <w:pStyle w:val="Prrafodelista"/>
        <w:jc w:val="both"/>
        <w:rPr>
          <w:noProof/>
        </w:rPr>
      </w:pPr>
    </w:p>
    <w:p w14:paraId="27C68E6D" w14:textId="16A802B9" w:rsidR="00AE6B81" w:rsidRDefault="00AE6B81" w:rsidP="00FB54AE">
      <w:pPr>
        <w:pStyle w:val="Prrafodelista"/>
        <w:jc w:val="both"/>
        <w:rPr>
          <w:noProof/>
        </w:rPr>
      </w:pPr>
    </w:p>
    <w:p w14:paraId="0B9000D5" w14:textId="2E7C97F6" w:rsidR="00AE6B81" w:rsidRDefault="00AE6B81" w:rsidP="00FB54AE">
      <w:pPr>
        <w:pStyle w:val="Prrafodelista"/>
        <w:jc w:val="both"/>
        <w:rPr>
          <w:noProof/>
        </w:rPr>
      </w:pPr>
    </w:p>
    <w:p w14:paraId="7CDE9520" w14:textId="30B9B871" w:rsidR="00AE6B81" w:rsidRDefault="00AE6B81" w:rsidP="00FB54AE">
      <w:pPr>
        <w:pStyle w:val="Prrafodelista"/>
        <w:jc w:val="both"/>
        <w:rPr>
          <w:noProof/>
        </w:rPr>
      </w:pPr>
    </w:p>
    <w:p w14:paraId="1DCB9B4D" w14:textId="6F5F363D" w:rsidR="00AE6B81" w:rsidRDefault="00AE6B81" w:rsidP="00FB54AE">
      <w:pPr>
        <w:pStyle w:val="Prrafodelista"/>
        <w:jc w:val="both"/>
        <w:rPr>
          <w:noProof/>
        </w:rPr>
      </w:pPr>
      <w:r>
        <w:rPr>
          <w:noProof/>
          <w:lang w:eastAsia="es-GT"/>
        </w:rPr>
        <w:drawing>
          <wp:anchor distT="0" distB="0" distL="114300" distR="114300" simplePos="0" relativeHeight="251668480" behindDoc="0" locked="0" layoutInCell="1" allowOverlap="1" wp14:anchorId="23A931B6" wp14:editId="43B5407E">
            <wp:simplePos x="0" y="0"/>
            <wp:positionH relativeFrom="margin">
              <wp:posOffset>2412572</wp:posOffset>
            </wp:positionH>
            <wp:positionV relativeFrom="paragraph">
              <wp:posOffset>213995</wp:posOffset>
            </wp:positionV>
            <wp:extent cx="3810000" cy="154305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6" t="23945" r="19232" b="29875"/>
                    <a:stretch/>
                  </pic:blipFill>
                  <pic:spPr bwMode="auto">
                    <a:xfrm>
                      <a:off x="0" y="0"/>
                      <a:ext cx="381000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8C44F40" w14:textId="07E85B2A" w:rsidR="00AE6B81" w:rsidRDefault="00AE6B81" w:rsidP="00FB54AE">
      <w:pPr>
        <w:pStyle w:val="Prrafodelista"/>
        <w:jc w:val="both"/>
        <w:rPr>
          <w:noProof/>
        </w:rPr>
      </w:pPr>
    </w:p>
    <w:p w14:paraId="6B1E793F" w14:textId="0B1E4FEA" w:rsidR="00AE6B81" w:rsidRDefault="00AE6B81" w:rsidP="00FB54AE">
      <w:pPr>
        <w:pStyle w:val="Prrafodelista"/>
        <w:jc w:val="both"/>
        <w:rPr>
          <w:noProof/>
        </w:rPr>
      </w:pPr>
    </w:p>
    <w:p w14:paraId="24EC7862" w14:textId="15516A14" w:rsidR="00AE6B81" w:rsidRDefault="00AE6B81" w:rsidP="00FB54AE">
      <w:pPr>
        <w:pStyle w:val="Prrafodelista"/>
        <w:jc w:val="both"/>
        <w:rPr>
          <w:noProof/>
        </w:rPr>
      </w:pPr>
    </w:p>
    <w:p w14:paraId="2485DFEC" w14:textId="0EAC5F13" w:rsidR="00AE6B81" w:rsidRDefault="00AE6B81" w:rsidP="00FB54AE">
      <w:pPr>
        <w:pStyle w:val="Prrafodelista"/>
        <w:jc w:val="both"/>
        <w:rPr>
          <w:noProof/>
        </w:rPr>
      </w:pPr>
    </w:p>
    <w:p w14:paraId="067ED75D" w14:textId="4B18C5AE" w:rsidR="00AE6B81" w:rsidRDefault="00AE6B81" w:rsidP="00FB54AE">
      <w:pPr>
        <w:pStyle w:val="Prrafodelista"/>
        <w:jc w:val="both"/>
        <w:rPr>
          <w:noProof/>
        </w:rPr>
      </w:pPr>
    </w:p>
    <w:p w14:paraId="10647536" w14:textId="78F159A7" w:rsidR="00AE6B81" w:rsidRDefault="00AE6B81" w:rsidP="00FB54AE">
      <w:pPr>
        <w:pStyle w:val="Prrafodelista"/>
        <w:jc w:val="both"/>
        <w:rPr>
          <w:noProof/>
        </w:rPr>
      </w:pPr>
    </w:p>
    <w:p w14:paraId="5E094EFB" w14:textId="2627E201" w:rsidR="00AE6B81" w:rsidRDefault="00AE6B81" w:rsidP="00FB54AE">
      <w:pPr>
        <w:pStyle w:val="Prrafodelista"/>
        <w:jc w:val="both"/>
        <w:rPr>
          <w:noProof/>
        </w:rPr>
      </w:pPr>
    </w:p>
    <w:p w14:paraId="63160CA3" w14:textId="77777777" w:rsidR="00AE6B81" w:rsidRDefault="00AE6B81" w:rsidP="00FB54AE">
      <w:pPr>
        <w:pStyle w:val="Prrafodelista"/>
        <w:jc w:val="both"/>
        <w:rPr>
          <w:noProof/>
        </w:rPr>
      </w:pPr>
    </w:p>
    <w:p w14:paraId="5AFF8B3B" w14:textId="77777777" w:rsidR="0007507E" w:rsidRDefault="0007507E" w:rsidP="00FB54AE">
      <w:pPr>
        <w:jc w:val="both"/>
        <w:rPr>
          <w:noProof/>
        </w:rPr>
      </w:pPr>
    </w:p>
    <w:p w14:paraId="0B86044B" w14:textId="7F12645A" w:rsidR="0007507E" w:rsidRDefault="00FC221A" w:rsidP="00FB54AE">
      <w:pPr>
        <w:pStyle w:val="Ttulo2"/>
        <w:jc w:val="both"/>
        <w:rPr>
          <w:noProof/>
        </w:rPr>
      </w:pPr>
      <w:r>
        <w:rPr>
          <w:noProof/>
        </w:rPr>
        <w:t>ANÁLISIS</w:t>
      </w:r>
    </w:p>
    <w:p w14:paraId="7BA787DB" w14:textId="41599213" w:rsidR="0007507E" w:rsidRDefault="004E5F52" w:rsidP="00FB54AE">
      <w:pPr>
        <w:pStyle w:val="Ttulo3"/>
        <w:jc w:val="both"/>
        <w:rPr>
          <w:noProof/>
        </w:rPr>
      </w:pPr>
      <w:r>
        <w:rPr>
          <w:noProof/>
        </w:rPr>
        <w:t xml:space="preserve">HORARIO Y PASAJEROS </w:t>
      </w:r>
    </w:p>
    <w:p w14:paraId="2445B33A" w14:textId="4B3A5F87" w:rsidR="004E5F52" w:rsidRDefault="004E5F52" w:rsidP="00FB54AE">
      <w:pPr>
        <w:jc w:val="both"/>
      </w:pPr>
      <w:r>
        <w:t xml:space="preserve">El modelo que se muestra tiene normalmente un horario de 5:00 am – 10 pm como se documentó anteriormente en la fase1. </w:t>
      </w:r>
    </w:p>
    <w:p w14:paraId="2CC18EC1" w14:textId="3DFB8F29" w:rsidR="00246FFC" w:rsidRPr="004E5F52" w:rsidRDefault="004E5F52" w:rsidP="00FB54AE">
      <w:pPr>
        <w:jc w:val="both"/>
      </w:pPr>
      <w:r>
        <w:t xml:space="preserve">En cuanto a los pasajeros de abordaje se analizó cada una de las paradas en el corredor </w:t>
      </w:r>
      <w:r w:rsidR="0020545A">
        <w:t>sur las</w:t>
      </w:r>
      <w:r w:rsidR="00246FFC">
        <w:t xml:space="preserve"> cuales </w:t>
      </w:r>
      <w:r w:rsidR="00AE6B81">
        <w:t xml:space="preserve">son </w:t>
      </w:r>
      <w:r w:rsidR="000E316F">
        <w:t>15 (</w:t>
      </w:r>
      <w:r w:rsidR="00246FFC">
        <w:t xml:space="preserve">Cenma – plaza </w:t>
      </w:r>
      <w:r w:rsidR="00FD23DE">
        <w:t>amate) en</w:t>
      </w:r>
      <w:r w:rsidR="00246FFC">
        <w:t xml:space="preserve"> las cuales se llegó a la conclusión que las paradas más concurridas son trébol y plaza barrios</w:t>
      </w:r>
      <w:r w:rsidR="0020545A">
        <w:t xml:space="preserve"> por lo tanto esto hace que </w:t>
      </w:r>
      <w:r w:rsidR="00FD23DE">
        <w:t>las personas tengan</w:t>
      </w:r>
      <w:r w:rsidR="0020545A">
        <w:t xml:space="preserve"> que esperar más tiempo para abordar una </w:t>
      </w:r>
      <w:r w:rsidR="00FD23DE">
        <w:t>unidad además</w:t>
      </w:r>
      <w:r w:rsidR="0020545A">
        <w:t xml:space="preserve"> de esto por el hecho que cuando las unidades se </w:t>
      </w:r>
      <w:r w:rsidR="00FD23DE">
        <w:t>llenan en paradas anteriores muy congestionadas hace que las</w:t>
      </w:r>
      <w:r w:rsidR="0020545A">
        <w:t xml:space="preserve"> personas de otras </w:t>
      </w:r>
      <w:r w:rsidR="00FD23DE">
        <w:t>paradas tardan</w:t>
      </w:r>
      <w:r w:rsidR="007427BC">
        <w:t xml:space="preserve"> </w:t>
      </w:r>
      <w:r w:rsidR="00FD23DE">
        <w:t>más en</w:t>
      </w:r>
      <w:r w:rsidR="007427BC">
        <w:t xml:space="preserve"> poder </w:t>
      </w:r>
      <w:r w:rsidR="00FD23DE">
        <w:t>subirse a</w:t>
      </w:r>
      <w:r w:rsidR="007427BC">
        <w:t xml:space="preserve"> una unidad.</w:t>
      </w:r>
      <w:bookmarkStart w:id="0" w:name="_GoBack"/>
      <w:bookmarkEnd w:id="0"/>
    </w:p>
    <w:p w14:paraId="45457F61" w14:textId="060E17D8" w:rsidR="0007507E" w:rsidRPr="004E5F52" w:rsidRDefault="0007507E" w:rsidP="00FB54AE">
      <w:pPr>
        <w:jc w:val="both"/>
      </w:pPr>
    </w:p>
    <w:p w14:paraId="1634984A" w14:textId="7A3686C1" w:rsidR="0007507E" w:rsidRDefault="0007507E" w:rsidP="00FB54AE">
      <w:pPr>
        <w:jc w:val="both"/>
      </w:pPr>
    </w:p>
    <w:p w14:paraId="416F3C33" w14:textId="79BBCFE2" w:rsidR="00246FFC" w:rsidRPr="00246FFC" w:rsidRDefault="00246FFC" w:rsidP="00FB54AE">
      <w:pPr>
        <w:pStyle w:val="Ttulo3"/>
        <w:jc w:val="both"/>
      </w:pPr>
      <w:r>
        <w:lastRenderedPageBreak/>
        <w:t>SOLUCIÓN</w:t>
      </w:r>
    </w:p>
    <w:p w14:paraId="1708CDD0" w14:textId="5FCCC7A2" w:rsidR="007427BC" w:rsidRDefault="0020545A" w:rsidP="00FB54AE">
      <w:pPr>
        <w:jc w:val="both"/>
      </w:pPr>
      <w:r>
        <w:t xml:space="preserve">El modelo que se ha propuesto para mejorar el uso del transmetro, </w:t>
      </w:r>
    </w:p>
    <w:p w14:paraId="4D2A1EFD" w14:textId="0DE0C3CA" w:rsidR="007427BC" w:rsidRDefault="007427BC" w:rsidP="00FB54AE">
      <w:pPr>
        <w:jc w:val="both"/>
      </w:pPr>
      <w:r>
        <w:t>1.-  D</w:t>
      </w:r>
      <w:r w:rsidR="0020545A">
        <w:t xml:space="preserve">isminuir el tiempo entre transmetros   esto llevaría a la incrementación de unidades. </w:t>
      </w:r>
    </w:p>
    <w:p w14:paraId="0745578B" w14:textId="435460F6" w:rsidR="007427BC" w:rsidRDefault="007427BC" w:rsidP="00FB54AE">
      <w:pPr>
        <w:jc w:val="both"/>
      </w:pPr>
      <w:r>
        <w:t xml:space="preserve">2.- Se ha pensado en </w:t>
      </w:r>
      <w:r w:rsidR="00FB54AE">
        <w:t>construir dos</w:t>
      </w:r>
      <w:r>
        <w:t xml:space="preserve"> paradas más </w:t>
      </w:r>
      <w:r w:rsidR="00FB54AE">
        <w:t>una cercana</w:t>
      </w:r>
      <w:r>
        <w:t xml:space="preserve"> a la estación de </w:t>
      </w:r>
      <w:r w:rsidR="00FB54AE">
        <w:t>trébol y</w:t>
      </w:r>
      <w:r>
        <w:t xml:space="preserve"> la </w:t>
      </w:r>
      <w:r w:rsidR="00FB54AE">
        <w:t>segunda cercana</w:t>
      </w:r>
      <w:r>
        <w:t xml:space="preserve"> a la estación de plaza barrios.  </w:t>
      </w:r>
    </w:p>
    <w:p w14:paraId="6D1C47C8" w14:textId="5E4A2103" w:rsidR="003542BB" w:rsidRDefault="007427BC" w:rsidP="00FB54AE">
      <w:pPr>
        <w:jc w:val="both"/>
      </w:pPr>
      <w:r>
        <w:t xml:space="preserve"> </w:t>
      </w:r>
      <w:r w:rsidR="00CE2A11">
        <w:t>Por lo tanto, esto haría que la concurrencia de personas en una única parada fuera distribuida uniformemente y evitaría un poco el congestionamiento además que teniendo más unidades la espera sería mucho más corta</w:t>
      </w:r>
      <w:r w:rsidR="00AE6B81">
        <w:t>.</w:t>
      </w:r>
      <w:r w:rsidR="00CE2A11">
        <w:t xml:space="preserve"> </w:t>
      </w:r>
    </w:p>
    <w:p w14:paraId="5CE15C36" w14:textId="3ED769A1" w:rsidR="00AE6B81" w:rsidRDefault="00AE6B81" w:rsidP="00FB54AE">
      <w:pPr>
        <w:jc w:val="both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E83AB9" wp14:editId="68FC1E47">
                <wp:simplePos x="0" y="0"/>
                <wp:positionH relativeFrom="margin">
                  <wp:align>left</wp:align>
                </wp:positionH>
                <wp:positionV relativeFrom="paragraph">
                  <wp:posOffset>256540</wp:posOffset>
                </wp:positionV>
                <wp:extent cx="295275" cy="285750"/>
                <wp:effectExtent l="0" t="0" r="0" b="0"/>
                <wp:wrapNone/>
                <wp:docPr id="31" name="Multiplica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B7DA9C" id="Multiplicar 31" o:spid="_x0000_s1026" style="position:absolute;margin-left:0;margin-top:20.2pt;width:23.25pt;height:22.5pt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coordsize="295275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" path="m47549,92778l94287,44482r53351,51630l200988,44482r46738,48296l195960,142875r51766,50097l200988,241268,147638,189638,94287,241268,47549,192972,99315,142875,47549,92778xe" fillcolor="#ffc000 [3204]" strokecolor="#7f5f00 [1604]" strokeweight="1pt">
                <v:path arrowok="t" o:connecttype="custom" o:connectlocs="47549,92778;94287,44482;147638,96112;200988,44482;247726,92778;195960,142875;247726,192972;200988,241268;147638,189638;94287,241268;47549,192972;99315,142875;47549,92778" o:connectangles="0,0,0,0,0,0,0,0,0,0,0,0,0"/>
                <w10:wrap anchorx="margin"/>
              </v:shape>
            </w:pict>
          </mc:Fallback>
        </mc:AlternateContent>
      </w:r>
    </w:p>
    <w:p w14:paraId="01CE68E3" w14:textId="3754FCE5" w:rsidR="00AE6B81" w:rsidRDefault="00AE6B81" w:rsidP="00FB54AE">
      <w:pPr>
        <w:jc w:val="both"/>
      </w:pPr>
      <w:r>
        <w:rPr>
          <w:noProof/>
          <w:lang w:eastAsia="es-GT"/>
        </w:rPr>
        <w:drawing>
          <wp:anchor distT="0" distB="0" distL="114300" distR="114300" simplePos="0" relativeHeight="251662336" behindDoc="0" locked="0" layoutInCell="1" allowOverlap="1" wp14:anchorId="39C7061B" wp14:editId="67989E2E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5288280" cy="4124325"/>
            <wp:effectExtent l="0" t="0" r="7620" b="9525"/>
            <wp:wrapSquare wrapText="bothSides"/>
            <wp:docPr id="33" name="Imagen 33" descr="http://muniguate.com/images/2015/usuario02/0902/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uniguate.com/images/2015/usuario02/0902/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01" b="41271"/>
                    <a:stretch/>
                  </pic:blipFill>
                  <pic:spPr bwMode="auto">
                    <a:xfrm>
                      <a:off x="0" y="0"/>
                      <a:ext cx="528828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23DE">
        <w:t xml:space="preserve">              Posición </w:t>
      </w:r>
      <w:r>
        <w:t>de las pasarelas provisionales.</w:t>
      </w:r>
    </w:p>
    <w:p w14:paraId="023DFA3C" w14:textId="2F8F777E" w:rsidR="000E316F" w:rsidRDefault="000E316F" w:rsidP="00FB54AE">
      <w:pPr>
        <w:jc w:val="both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754000" wp14:editId="48BB7274">
                <wp:simplePos x="0" y="0"/>
                <wp:positionH relativeFrom="column">
                  <wp:posOffset>3381107</wp:posOffset>
                </wp:positionH>
                <wp:positionV relativeFrom="paragraph">
                  <wp:posOffset>54449</wp:posOffset>
                </wp:positionV>
                <wp:extent cx="295275" cy="285750"/>
                <wp:effectExtent l="0" t="0" r="0" b="0"/>
                <wp:wrapNone/>
                <wp:docPr id="30" name="Multiplica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518B3" id="Multiplicar 30" o:spid="_x0000_s1026" style="position:absolute;margin-left:266.25pt;margin-top:4.3pt;width:23.25pt;height:22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5275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" path="m47549,92778l94287,44482r53351,51630l200988,44482r46738,48296l195960,142875r51766,50097l200988,241268,147638,189638,94287,241268,47549,192972,99315,142875,47549,92778xe" fillcolor="#ffc000 [3204]" strokecolor="#7f5f00 [1604]" strokeweight="1pt">
                <v:path arrowok="t" o:connecttype="custom" o:connectlocs="47549,92778;94287,44482;147638,96112;200988,44482;247726,92778;195960,142875;247726,192972;200988,241268;147638,189638;94287,241268;47549,192972;99315,142875;47549,92778" o:connectangles="0,0,0,0,0,0,0,0,0,0,0,0,0"/>
              </v:shape>
            </w:pict>
          </mc:Fallback>
        </mc:AlternateContent>
      </w:r>
    </w:p>
    <w:p w14:paraId="35F2752A" w14:textId="130A4E1D" w:rsidR="000E316F" w:rsidRDefault="000E316F" w:rsidP="00FB54AE">
      <w:pPr>
        <w:jc w:val="both"/>
      </w:pPr>
    </w:p>
    <w:p w14:paraId="6C78FED3" w14:textId="797E59DA" w:rsidR="000E316F" w:rsidRDefault="000E316F" w:rsidP="00FB54AE">
      <w:pPr>
        <w:jc w:val="both"/>
      </w:pPr>
    </w:p>
    <w:p w14:paraId="183A4FE1" w14:textId="542D0A5E" w:rsidR="000E316F" w:rsidRDefault="000E316F" w:rsidP="00FB54AE">
      <w:pPr>
        <w:jc w:val="both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8F24FC" wp14:editId="08622222">
                <wp:simplePos x="0" y="0"/>
                <wp:positionH relativeFrom="column">
                  <wp:posOffset>2104649</wp:posOffset>
                </wp:positionH>
                <wp:positionV relativeFrom="paragraph">
                  <wp:posOffset>228260</wp:posOffset>
                </wp:positionV>
                <wp:extent cx="295275" cy="285750"/>
                <wp:effectExtent l="0" t="0" r="0" b="0"/>
                <wp:wrapNone/>
                <wp:docPr id="29" name="Multiplica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85750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CF158" id="Multiplicar 29" o:spid="_x0000_s1026" style="position:absolute;margin-left:165.7pt;margin-top:17.95pt;width:23.25pt;height:22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5275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" path="m47549,92778l94287,44482r53351,51630l200988,44482r46738,48296l195960,142875r51766,50097l200988,241268,147638,189638,94287,241268,47549,192972,99315,142875,47549,92778xe" fillcolor="#ffc000 [3204]" strokecolor="#7f5f00 [1604]" strokeweight="1pt">
                <v:path arrowok="t" o:connecttype="custom" o:connectlocs="47549,92778;94287,44482;147638,96112;200988,44482;247726,92778;195960,142875;247726,192972;200988,241268;147638,189638;94287,241268;47549,192972;99315,142875;47549,92778" o:connectangles="0,0,0,0,0,0,0,0,0,0,0,0,0"/>
              </v:shape>
            </w:pict>
          </mc:Fallback>
        </mc:AlternateContent>
      </w:r>
    </w:p>
    <w:p w14:paraId="65478F1C" w14:textId="626EEAA8" w:rsidR="000E316F" w:rsidRDefault="000E316F" w:rsidP="00FB54AE">
      <w:pPr>
        <w:jc w:val="both"/>
      </w:pPr>
    </w:p>
    <w:p w14:paraId="0866271A" w14:textId="321527DB" w:rsidR="000E316F" w:rsidRDefault="000E316F" w:rsidP="00FB54AE">
      <w:pPr>
        <w:jc w:val="both"/>
      </w:pPr>
    </w:p>
    <w:p w14:paraId="045F340C" w14:textId="7E783BC5" w:rsidR="000E316F" w:rsidRDefault="000E316F" w:rsidP="00FB54AE">
      <w:pPr>
        <w:jc w:val="both"/>
      </w:pPr>
    </w:p>
    <w:p w14:paraId="18E7EC01" w14:textId="75C697B9" w:rsidR="000E316F" w:rsidRDefault="000E316F" w:rsidP="00FB54AE">
      <w:pPr>
        <w:jc w:val="both"/>
      </w:pPr>
    </w:p>
    <w:p w14:paraId="35D1C334" w14:textId="7A29B43F" w:rsidR="000E316F" w:rsidRDefault="000E316F" w:rsidP="00FB54AE">
      <w:pPr>
        <w:jc w:val="both"/>
      </w:pPr>
    </w:p>
    <w:p w14:paraId="1E55FED9" w14:textId="380BD909" w:rsidR="000E316F" w:rsidRDefault="000E316F" w:rsidP="00FB54AE">
      <w:pPr>
        <w:jc w:val="both"/>
      </w:pPr>
    </w:p>
    <w:p w14:paraId="03FF8A6C" w14:textId="68480F0F" w:rsidR="000E316F" w:rsidRDefault="000E316F" w:rsidP="00FB54AE">
      <w:pPr>
        <w:jc w:val="both"/>
      </w:pPr>
    </w:p>
    <w:p w14:paraId="016F8384" w14:textId="2CC25908" w:rsidR="000E316F" w:rsidRDefault="000E316F" w:rsidP="00FB54AE">
      <w:pPr>
        <w:jc w:val="both"/>
      </w:pPr>
    </w:p>
    <w:p w14:paraId="7A1D4FDF" w14:textId="01116282" w:rsidR="000E316F" w:rsidRDefault="000E316F" w:rsidP="00FB54AE">
      <w:pPr>
        <w:jc w:val="both"/>
      </w:pPr>
    </w:p>
    <w:p w14:paraId="5342902D" w14:textId="4C84ADBF" w:rsidR="000E316F" w:rsidRDefault="000E316F" w:rsidP="00FB54AE">
      <w:pPr>
        <w:jc w:val="both"/>
      </w:pPr>
    </w:p>
    <w:p w14:paraId="4CCE3130" w14:textId="77777777" w:rsidR="000E316F" w:rsidRDefault="000E316F" w:rsidP="00FB54AE">
      <w:pPr>
        <w:jc w:val="both"/>
      </w:pPr>
    </w:p>
    <w:p w14:paraId="02498B03" w14:textId="1D887B33" w:rsidR="000E316F" w:rsidRDefault="000E316F" w:rsidP="00FB54AE">
      <w:pPr>
        <w:jc w:val="both"/>
      </w:pPr>
    </w:p>
    <w:p w14:paraId="70FAC5BB" w14:textId="30C571DD" w:rsidR="003542BB" w:rsidRDefault="003542BB" w:rsidP="00FB54AE">
      <w:pPr>
        <w:jc w:val="both"/>
      </w:pPr>
    </w:p>
    <w:p w14:paraId="5F807D5C" w14:textId="7D7D0927" w:rsidR="0007507E" w:rsidRDefault="00246FFC" w:rsidP="00FB54AE">
      <w:pPr>
        <w:pStyle w:val="Ttulo3"/>
        <w:jc w:val="both"/>
      </w:pPr>
      <w:r>
        <w:lastRenderedPageBreak/>
        <w:t>MODELO ÓPTIMIZADO</w:t>
      </w:r>
    </w:p>
    <w:p w14:paraId="04E1A3D7" w14:textId="43F7B6E4" w:rsidR="003542BB" w:rsidRPr="00682D53" w:rsidRDefault="000D18A2" w:rsidP="00FB54AE">
      <w:pPr>
        <w:jc w:val="both"/>
        <w:rPr>
          <w:noProof/>
          <w:lang w:eastAsia="es-ES"/>
        </w:rPr>
      </w:pPr>
      <w:r>
        <w:rPr>
          <w:noProof/>
          <w:lang w:eastAsia="es-GT"/>
        </w:rPr>
        <w:drawing>
          <wp:anchor distT="0" distB="0" distL="114300" distR="114300" simplePos="0" relativeHeight="251659264" behindDoc="0" locked="0" layoutInCell="1" allowOverlap="1" wp14:anchorId="4CA660B1" wp14:editId="783D509B">
            <wp:simplePos x="0" y="0"/>
            <wp:positionH relativeFrom="column">
              <wp:posOffset>-47625</wp:posOffset>
            </wp:positionH>
            <wp:positionV relativeFrom="paragraph">
              <wp:posOffset>81915</wp:posOffset>
            </wp:positionV>
            <wp:extent cx="3143250" cy="2007870"/>
            <wp:effectExtent l="0" t="0" r="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1" t="22443" r="19964" b="5682"/>
                    <a:stretch/>
                  </pic:blipFill>
                  <pic:spPr bwMode="auto">
                    <a:xfrm>
                      <a:off x="0" y="0"/>
                      <a:ext cx="3143250" cy="200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5EDD64" w14:textId="19B2B5E1" w:rsidR="00246FFC" w:rsidRDefault="00246FFC" w:rsidP="00FB54AE">
      <w:pPr>
        <w:jc w:val="both"/>
        <w:rPr>
          <w:noProof/>
          <w:lang w:eastAsia="es-GT"/>
        </w:rPr>
      </w:pPr>
    </w:p>
    <w:p w14:paraId="11986904" w14:textId="6FE69364" w:rsidR="00666831" w:rsidRDefault="00666831" w:rsidP="00FB54AE">
      <w:pPr>
        <w:jc w:val="both"/>
      </w:pPr>
    </w:p>
    <w:p w14:paraId="73ED0EF9" w14:textId="0D002827" w:rsidR="00246FFC" w:rsidRDefault="00246FFC" w:rsidP="00FB54AE">
      <w:pPr>
        <w:jc w:val="both"/>
      </w:pPr>
    </w:p>
    <w:p w14:paraId="47B488CC" w14:textId="282C1124" w:rsidR="00246FFC" w:rsidRDefault="00246FFC" w:rsidP="00FB54AE">
      <w:pPr>
        <w:jc w:val="both"/>
      </w:pPr>
    </w:p>
    <w:p w14:paraId="7A30953D" w14:textId="4C60C675" w:rsidR="00246FFC" w:rsidRDefault="00246FFC" w:rsidP="00FB54AE">
      <w:pPr>
        <w:jc w:val="both"/>
      </w:pPr>
    </w:p>
    <w:p w14:paraId="2A006129" w14:textId="164A777A" w:rsidR="000D18A2" w:rsidRDefault="000D18A2" w:rsidP="00FB54AE">
      <w:pPr>
        <w:jc w:val="both"/>
        <w:rPr>
          <w:noProof/>
          <w:lang w:eastAsia="es-GT"/>
        </w:rPr>
      </w:pPr>
    </w:p>
    <w:p w14:paraId="32596CEA" w14:textId="41D641E3" w:rsidR="00246FFC" w:rsidRDefault="00AE6B81" w:rsidP="00FB54AE">
      <w:pPr>
        <w:jc w:val="both"/>
      </w:pPr>
      <w:r>
        <w:rPr>
          <w:noProof/>
          <w:lang w:eastAsia="es-GT"/>
        </w:rPr>
        <w:drawing>
          <wp:anchor distT="0" distB="0" distL="114300" distR="114300" simplePos="0" relativeHeight="251660288" behindDoc="0" locked="0" layoutInCell="1" allowOverlap="1" wp14:anchorId="6B9C3CEE" wp14:editId="60B2D1E9">
            <wp:simplePos x="0" y="0"/>
            <wp:positionH relativeFrom="column">
              <wp:posOffset>2543175</wp:posOffset>
            </wp:positionH>
            <wp:positionV relativeFrom="paragraph">
              <wp:posOffset>62865</wp:posOffset>
            </wp:positionV>
            <wp:extent cx="3705225" cy="1752600"/>
            <wp:effectExtent l="0" t="0" r="9525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7" t="24229" r="21154" b="23318"/>
                    <a:stretch/>
                  </pic:blipFill>
                  <pic:spPr bwMode="auto">
                    <a:xfrm>
                      <a:off x="0" y="0"/>
                      <a:ext cx="370522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1C4E11" w14:textId="3E0A8339" w:rsidR="000D18A2" w:rsidRDefault="000D18A2" w:rsidP="00FB54AE">
      <w:pPr>
        <w:jc w:val="both"/>
        <w:rPr>
          <w:noProof/>
          <w:lang w:eastAsia="es-GT"/>
        </w:rPr>
      </w:pPr>
    </w:p>
    <w:p w14:paraId="39BEBEF2" w14:textId="602358DC" w:rsidR="00246FFC" w:rsidRDefault="00246FFC" w:rsidP="00FB54AE">
      <w:pPr>
        <w:jc w:val="both"/>
      </w:pPr>
    </w:p>
    <w:p w14:paraId="2DB7FE8F" w14:textId="7156C7C8" w:rsidR="00246FFC" w:rsidRDefault="00246FFC" w:rsidP="00FB54AE">
      <w:pPr>
        <w:jc w:val="both"/>
      </w:pPr>
    </w:p>
    <w:p w14:paraId="495684E0" w14:textId="4A8458EB" w:rsidR="00246FFC" w:rsidRDefault="00246FFC" w:rsidP="00FB54AE">
      <w:pPr>
        <w:jc w:val="both"/>
      </w:pPr>
    </w:p>
    <w:p w14:paraId="02CDE984" w14:textId="7DF6D411" w:rsidR="000D18A2" w:rsidRDefault="000D18A2" w:rsidP="00FB54AE">
      <w:pPr>
        <w:jc w:val="both"/>
        <w:rPr>
          <w:noProof/>
          <w:lang w:eastAsia="es-GT"/>
        </w:rPr>
      </w:pPr>
    </w:p>
    <w:sectPr w:rsidR="000D18A2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3F0DB6" w14:textId="77777777" w:rsidR="00DC16D9" w:rsidRDefault="00DC16D9">
      <w:pPr>
        <w:spacing w:after="0" w:line="240" w:lineRule="auto"/>
      </w:pPr>
      <w:r>
        <w:separator/>
      </w:r>
    </w:p>
  </w:endnote>
  <w:endnote w:type="continuationSeparator" w:id="0">
    <w:p w14:paraId="5689BD5E" w14:textId="77777777" w:rsidR="00DC16D9" w:rsidRDefault="00DC16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4F7A34" w14:textId="77777777" w:rsidR="00DC16D9" w:rsidRDefault="00DC16D9">
      <w:pPr>
        <w:spacing w:after="0" w:line="240" w:lineRule="auto"/>
      </w:pPr>
      <w:r>
        <w:separator/>
      </w:r>
    </w:p>
  </w:footnote>
  <w:footnote w:type="continuationSeparator" w:id="0">
    <w:p w14:paraId="5648AED3" w14:textId="77777777" w:rsidR="00DC16D9" w:rsidRDefault="00DC16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7C1029"/>
    <w:multiLevelType w:val="hybridMultilevel"/>
    <w:tmpl w:val="452890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2B1"/>
    <w:rsid w:val="0007507E"/>
    <w:rsid w:val="000D18A2"/>
    <w:rsid w:val="000E316F"/>
    <w:rsid w:val="0020545A"/>
    <w:rsid w:val="00246FFC"/>
    <w:rsid w:val="002D6C47"/>
    <w:rsid w:val="003542BB"/>
    <w:rsid w:val="004E5F52"/>
    <w:rsid w:val="00577C7E"/>
    <w:rsid w:val="005D6F16"/>
    <w:rsid w:val="00666831"/>
    <w:rsid w:val="00682D53"/>
    <w:rsid w:val="007427BC"/>
    <w:rsid w:val="00AC12B1"/>
    <w:rsid w:val="00AE6B81"/>
    <w:rsid w:val="00C565CB"/>
    <w:rsid w:val="00CE2A11"/>
    <w:rsid w:val="00D529AB"/>
    <w:rsid w:val="00DC16D9"/>
    <w:rsid w:val="00FB54AE"/>
    <w:rsid w:val="00FC221A"/>
    <w:rsid w:val="00FD2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0A78121"/>
  <w15:docId w15:val="{7E6EC722-107B-4821-BED8-80E8F3874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AC12B1"/>
    <w:rPr>
      <w:lang w:val="es-GT"/>
    </w:rPr>
  </w:style>
  <w:style w:type="paragraph" w:styleId="Ttulo1">
    <w:name w:val="heading 1"/>
    <w:basedOn w:val="Normal"/>
    <w:next w:val="Normal"/>
    <w:link w:val="Ttulo1Car"/>
    <w:uiPriority w:val="9"/>
    <w:qFormat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99BDD" w:themeFill="text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tulo">
    <w:name w:val="Title"/>
    <w:basedOn w:val="Normal"/>
    <w:next w:val="Normal"/>
    <w:link w:val="TtuloCar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caps/>
      <w:color w:val="099BDD" w:themeColor="text2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Referenciasutil">
    <w:name w:val="Subtle Reference"/>
    <w:uiPriority w:val="31"/>
    <w:qFormat/>
    <w:rPr>
      <w:b w:val="0"/>
      <w:bCs w:val="0"/>
      <w:color w:val="099BDD" w:themeColor="text2"/>
    </w:rPr>
  </w:style>
  <w:style w:type="character" w:styleId="nfasissutil">
    <w:name w:val="Subtle Emphasis"/>
    <w:uiPriority w:val="19"/>
    <w:qFormat/>
    <w:rPr>
      <w:i/>
      <w:iCs/>
      <w:color w:val="044D6E" w:themeColor="text2" w:themeShade="80"/>
    </w:rPr>
  </w:style>
  <w:style w:type="character" w:styleId="nfasis">
    <w:name w:val="Emphasis"/>
    <w:uiPriority w:val="20"/>
    <w:qFormat/>
    <w:rPr>
      <w:caps/>
      <w:color w:val="auto"/>
      <w:spacing w:val="5"/>
    </w:rPr>
  </w:style>
  <w:style w:type="paragraph" w:styleId="Cita">
    <w:name w:val="Quote"/>
    <w:basedOn w:val="Normal"/>
    <w:next w:val="Normal"/>
    <w:link w:val="CitaC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sz w:val="24"/>
      <w:szCs w:val="24"/>
    </w:rPr>
  </w:style>
  <w:style w:type="character" w:styleId="nfasisintenso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color w:val="099BDD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</w:pPr>
  </w:style>
  <w:style w:type="character" w:styleId="Ttulodellibro">
    <w:name w:val="Book Title"/>
    <w:uiPriority w:val="33"/>
    <w:qFormat/>
    <w:rPr>
      <w:b/>
      <w:bCs/>
      <w:i/>
      <w:iCs/>
      <w:spacing w:val="0"/>
    </w:rPr>
  </w:style>
  <w:style w:type="paragraph" w:styleId="Descripci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Referenciaintensa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SinespaciadoCar">
    <w:name w:val="Sin espaciado Car"/>
    <w:basedOn w:val="Fuentedeprrafopredeter"/>
    <w:link w:val="Sinespaciado"/>
    <w:uiPriority w:val="1"/>
  </w:style>
  <w:style w:type="character" w:styleId="Textoennegrita">
    <w:name w:val="Strong"/>
    <w:uiPriority w:val="22"/>
    <w:qFormat/>
    <w:rPr>
      <w:b/>
      <w:bCs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character" w:customStyle="1" w:styleId="apple-converted-space">
    <w:name w:val="apple-converted-space"/>
    <w:basedOn w:val="Fuentedeprrafopredeter"/>
    <w:rsid w:val="00AC12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kto\AppData\Roaming\Microsoft\Plantillas\Dise&#241;o%20con%20bandas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E76F026-CFFA-41D3-B360-8892C51C5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</Template>
  <TotalTime>55</TotalTime>
  <Pages>4</Pages>
  <Words>227</Words>
  <Characters>1251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Victor Alejandro Corado Vásquez</dc:creator>
  <cp:keywords/>
  <cp:lastModifiedBy>Virginia</cp:lastModifiedBy>
  <cp:revision>5</cp:revision>
  <cp:lastPrinted>2015-08-26T07:14:00Z</cp:lastPrinted>
  <dcterms:created xsi:type="dcterms:W3CDTF">2016-05-19T23:20:00Z</dcterms:created>
  <dcterms:modified xsi:type="dcterms:W3CDTF">2016-05-20T00:17:00Z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